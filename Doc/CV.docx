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paragraph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800"/>
        <w:gridCol w:w="7560"/>
      </w:tblGrid>
      <w:tr w:rsidR="0070782F" w14:paraId="45B27699" w14:textId="77777777">
        <w:trPr>
          <w:tblCellSpacing w:w="0" w:type="dxa"/>
        </w:trPr>
        <w:tc>
          <w:tcPr>
            <w:tcW w:w="18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BCC47C6" w14:textId="23898F57" w:rsidR="0070782F" w:rsidRDefault="006470F9">
            <w:pPr>
              <w:rPr>
                <w:rFonts w:ascii="Montserrat" w:eastAsia="Montserrat" w:hAnsi="Montserrat" w:cs="Montserrat"/>
                <w:color w:val="333333"/>
                <w:sz w:val="18"/>
                <w:szCs w:val="1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5131F65E" wp14:editId="4994AE85">
                  <wp:extent cx="857250" cy="1133474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348" cy="1146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0" w:type="dxa"/>
            <w:tcMar>
              <w:top w:w="0" w:type="dxa"/>
              <w:left w:w="240" w:type="dxa"/>
              <w:bottom w:w="0" w:type="dxa"/>
              <w:right w:w="0" w:type="dxa"/>
            </w:tcMar>
            <w:hideMark/>
          </w:tcPr>
          <w:p w14:paraId="56EA36B1" w14:textId="701C642B" w:rsidR="0070782F" w:rsidRDefault="006470F9">
            <w:pPr>
              <w:pStyle w:val="divnamespanfield"/>
              <w:spacing w:line="700" w:lineRule="atLeast"/>
              <w:ind w:left="240"/>
              <w:rPr>
                <w:rStyle w:val="divname"/>
                <w:color w:val="333333"/>
              </w:rPr>
            </w:pPr>
            <w:r w:rsidRPr="002F6850">
              <w:rPr>
                <w:rStyle w:val="divname"/>
                <w:color w:val="884DA7"/>
              </w:rPr>
              <w:t>|</w:t>
            </w:r>
            <w:r>
              <w:rPr>
                <w:rStyle w:val="divname"/>
                <w:color w:val="333333"/>
              </w:rPr>
              <w:t xml:space="preserve"> </w:t>
            </w:r>
            <w:r w:rsidR="00832C8D" w:rsidRPr="00CF7D4E">
              <w:rPr>
                <w:rStyle w:val="divname"/>
                <w:color w:val="7030A0"/>
              </w:rPr>
              <w:t>IBO</w:t>
            </w:r>
          </w:p>
          <w:p w14:paraId="7241143E" w14:textId="541977F9" w:rsidR="0070782F" w:rsidRDefault="006470F9">
            <w:pPr>
              <w:pStyle w:val="divnamespanfield"/>
              <w:spacing w:line="700" w:lineRule="atLeast"/>
              <w:ind w:left="240"/>
              <w:rPr>
                <w:rStyle w:val="divname"/>
                <w:color w:val="333333"/>
              </w:rPr>
            </w:pPr>
            <w:r w:rsidRPr="002F6850">
              <w:rPr>
                <w:rStyle w:val="divname"/>
                <w:color w:val="884DA7"/>
              </w:rPr>
              <w:t>|</w:t>
            </w:r>
            <w:r>
              <w:rPr>
                <w:rStyle w:val="divname"/>
                <w:color w:val="333333"/>
              </w:rPr>
              <w:t xml:space="preserve"> </w:t>
            </w:r>
            <w:r w:rsidR="00832C8D" w:rsidRPr="00CF7D4E">
              <w:rPr>
                <w:rStyle w:val="divname"/>
                <w:color w:val="7030A0"/>
              </w:rPr>
              <w:t>Mathys</w:t>
            </w:r>
          </w:p>
        </w:tc>
      </w:tr>
    </w:tbl>
    <w:p w14:paraId="6A7CB0F5" w14:textId="77777777" w:rsidR="0070782F" w:rsidRDefault="0070782F">
      <w:pPr>
        <w:rPr>
          <w:vanish/>
        </w:rPr>
      </w:pPr>
    </w:p>
    <w:tbl>
      <w:tblPr>
        <w:tblStyle w:val="divdocumentdivSECTIONCNTC"/>
        <w:tblW w:w="0" w:type="auto"/>
        <w:tblCellSpacing w:w="0" w:type="dxa"/>
        <w:shd w:val="clear" w:color="auto" w:fill="FFFFFF"/>
        <w:tblCellMar>
          <w:left w:w="0" w:type="dxa"/>
          <w:bottom w:w="160" w:type="dxa"/>
          <w:right w:w="0" w:type="dxa"/>
        </w:tblCellMar>
        <w:tblLook w:val="05E0" w:firstRow="1" w:lastRow="1" w:firstColumn="1" w:lastColumn="1" w:noHBand="0" w:noVBand="1"/>
      </w:tblPr>
      <w:tblGrid>
        <w:gridCol w:w="7230"/>
      </w:tblGrid>
      <w:tr w:rsidR="0070782F" w:rsidRPr="0003690B" w14:paraId="55C2DDD5" w14:textId="77777777" w:rsidTr="00EC6F02">
        <w:trPr>
          <w:tblCellSpacing w:w="0" w:type="dxa"/>
        </w:trPr>
        <w:tc>
          <w:tcPr>
            <w:tcW w:w="723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C9D9DFD" w14:textId="4FDEA5B5" w:rsidR="0070782F" w:rsidRPr="004A03B1" w:rsidRDefault="00880B25">
            <w:pPr>
              <w:pStyle w:val="divaddress"/>
              <w:spacing w:line="320" w:lineRule="atLeast"/>
              <w:rPr>
                <w:rStyle w:val="divdocumentdivparagraphCharacter"/>
                <w:rFonts w:ascii="Montserrat" w:eastAsia="Montserrat" w:hAnsi="Montserrat" w:cs="Montserrat"/>
                <w:b/>
                <w:bCs/>
                <w:i/>
                <w:iCs/>
                <w:color w:val="884DA7"/>
                <w:sz w:val="18"/>
                <w:szCs w:val="18"/>
                <w:u w:val="single"/>
                <w:lang w:val="fr-FR"/>
              </w:rPr>
            </w:pPr>
            <w:r>
              <w:rPr>
                <w:rFonts w:ascii="Montserrat" w:eastAsia="Montserrat" w:hAnsi="Montserrat"/>
                <w:b/>
                <w:bCs/>
                <w:i/>
                <w:iCs/>
                <w:color w:val="884DA7"/>
                <w:sz w:val="28"/>
                <w:szCs w:val="32"/>
                <w:u w:val="single"/>
                <w:lang w:val="fr-FR"/>
              </w:rPr>
              <w:t xml:space="preserve">Développeur </w:t>
            </w:r>
            <w:proofErr w:type="spellStart"/>
            <w:r>
              <w:rPr>
                <w:rFonts w:ascii="Montserrat" w:eastAsia="Montserrat" w:hAnsi="Montserrat"/>
                <w:b/>
                <w:bCs/>
                <w:i/>
                <w:iCs/>
                <w:color w:val="884DA7"/>
                <w:sz w:val="28"/>
                <w:szCs w:val="32"/>
                <w:u w:val="single"/>
                <w:lang w:val="fr-FR"/>
              </w:rPr>
              <w:t>Front-End</w:t>
            </w:r>
            <w:proofErr w:type="spellEnd"/>
          </w:p>
        </w:tc>
      </w:tr>
    </w:tbl>
    <w:p w14:paraId="6528A994" w14:textId="4F182D6F" w:rsidR="0070782F" w:rsidRPr="0072516E" w:rsidRDefault="006470F9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120"/>
        <w:rPr>
          <w:rFonts w:ascii="Montserrat" w:eastAsia="Montserrat" w:hAnsi="Montserrat" w:cs="Montserrat"/>
          <w:b/>
          <w:bCs/>
          <w:i/>
          <w:iCs/>
          <w:caps/>
          <w:color w:val="7030A0"/>
          <w:sz w:val="24"/>
          <w:szCs w:val="24"/>
        </w:rPr>
      </w:pPr>
      <w:r w:rsidRPr="0072516E">
        <w:rPr>
          <w:rFonts w:ascii="Montserrat" w:eastAsia="Montserrat" w:hAnsi="Montserrat" w:cs="Montserrat"/>
          <w:b/>
          <w:bCs/>
          <w:i/>
          <w:iCs/>
          <w:caps/>
          <w:color w:val="7030A0"/>
          <w:sz w:val="24"/>
          <w:szCs w:val="24"/>
        </w:rPr>
        <w:t>Compétences</w:t>
      </w:r>
    </w:p>
    <w:tbl>
      <w:tblPr>
        <w:tblW w:w="9431" w:type="dxa"/>
        <w:tblLook w:val="04A0" w:firstRow="1" w:lastRow="0" w:firstColumn="1" w:lastColumn="0" w:noHBand="0" w:noVBand="1"/>
      </w:tblPr>
      <w:tblGrid>
        <w:gridCol w:w="1524"/>
        <w:gridCol w:w="2653"/>
        <w:gridCol w:w="2627"/>
        <w:gridCol w:w="2627"/>
      </w:tblGrid>
      <w:tr w:rsidR="005C6909" w:rsidRPr="00EC6F02" w14:paraId="7A103B9F" w14:textId="1B66DFBD" w:rsidTr="005C6909">
        <w:trPr>
          <w:trHeight w:val="626"/>
        </w:trPr>
        <w:tc>
          <w:tcPr>
            <w:tcW w:w="1524" w:type="dxa"/>
            <w:tcMar>
              <w:left w:w="0" w:type="dxa"/>
            </w:tcMar>
          </w:tcPr>
          <w:p w14:paraId="63FE8794" w14:textId="2C262682" w:rsidR="005C6909" w:rsidRPr="00832C8D" w:rsidRDefault="005C6909" w:rsidP="005C6909">
            <w:pPr>
              <w:pStyle w:val="divskillSectionfield"/>
              <w:shd w:val="clear" w:color="auto" w:fill="FFFFFF"/>
              <w:tabs>
                <w:tab w:val="left" w:pos="240"/>
              </w:tabs>
              <w:spacing w:before="120" w:line="320" w:lineRule="atLeast"/>
              <w:rPr>
                <w:rFonts w:ascii="Montserrat Medium" w:eastAsia="Montserrat" w:hAnsi="Montserrat Medium" w:cs="Montserrat"/>
                <w:color w:val="333333"/>
              </w:rPr>
            </w:pPr>
          </w:p>
        </w:tc>
        <w:tc>
          <w:tcPr>
            <w:tcW w:w="2653" w:type="dxa"/>
            <w:tcMar>
              <w:left w:w="0" w:type="dxa"/>
            </w:tcMar>
          </w:tcPr>
          <w:p w14:paraId="652ED10D" w14:textId="06DFC0E6" w:rsidR="005C6909" w:rsidRPr="00145BEF" w:rsidRDefault="005C6909" w:rsidP="005C6909">
            <w:pPr>
              <w:pStyle w:val="divskillSectionfield"/>
              <w:numPr>
                <w:ilvl w:val="0"/>
                <w:numId w:val="2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  <w:lang w:val="fr-FR"/>
              </w:rPr>
            </w:pPr>
            <w:r>
              <w:rPr>
                <w:rFonts w:ascii="Montserrat Medium" w:eastAsia="Montserrat" w:hAnsi="Montserrat Medium" w:cs="Montserrat"/>
                <w:color w:val="333333"/>
                <w:lang w:val="fr-FR"/>
              </w:rPr>
              <w:t>Photoshop</w:t>
            </w:r>
          </w:p>
          <w:p w14:paraId="5EFD39D0" w14:textId="30D592DC" w:rsidR="005C6909" w:rsidRPr="004A03B1" w:rsidRDefault="005C6909" w:rsidP="005C6909">
            <w:pPr>
              <w:pStyle w:val="divskillSectionfield"/>
              <w:numPr>
                <w:ilvl w:val="0"/>
                <w:numId w:val="2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  <w:lang w:val="fr-FR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>SublimeText4</w:t>
            </w:r>
          </w:p>
          <w:p w14:paraId="36A4196D" w14:textId="0E35F944" w:rsidR="005C6909" w:rsidRPr="00832C8D" w:rsidRDefault="005C6909" w:rsidP="005C6909">
            <w:pPr>
              <w:pStyle w:val="divskillSectionfield"/>
              <w:numPr>
                <w:ilvl w:val="0"/>
                <w:numId w:val="2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  <w:lang w:val="fr-FR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>PhotoFiltre11</w:t>
            </w:r>
          </w:p>
        </w:tc>
        <w:tc>
          <w:tcPr>
            <w:tcW w:w="2627" w:type="dxa"/>
            <w:tcMar>
              <w:left w:w="0" w:type="dxa"/>
            </w:tcMar>
          </w:tcPr>
          <w:p w14:paraId="14BC8543" w14:textId="397F4E30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proofErr w:type="spellStart"/>
            <w:r>
              <w:rPr>
                <w:rFonts w:ascii="Montserrat Medium" w:eastAsia="Montserrat" w:hAnsi="Montserrat Medium" w:cs="Montserrat"/>
                <w:color w:val="333333"/>
              </w:rPr>
              <w:t>Javascript</w:t>
            </w:r>
            <w:proofErr w:type="spellEnd"/>
          </w:p>
          <w:p w14:paraId="3BEFEC16" w14:textId="51FA300C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>HTML5</w:t>
            </w:r>
          </w:p>
          <w:p w14:paraId="47F1772A" w14:textId="77777777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>Python</w:t>
            </w:r>
          </w:p>
          <w:p w14:paraId="3AA718F2" w14:textId="77777777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>CSS3</w:t>
            </w:r>
          </w:p>
          <w:p w14:paraId="50702A36" w14:textId="3774E0FE" w:rsidR="005C6909" w:rsidRPr="00832C8D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>C</w:t>
            </w:r>
          </w:p>
        </w:tc>
        <w:tc>
          <w:tcPr>
            <w:tcW w:w="2627" w:type="dxa"/>
          </w:tcPr>
          <w:p w14:paraId="681FCB8E" w14:textId="4A675B4D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 xml:space="preserve">Travail </w:t>
            </w:r>
            <w:proofErr w:type="spellStart"/>
            <w:r>
              <w:rPr>
                <w:rFonts w:ascii="Montserrat Medium" w:eastAsia="Montserrat" w:hAnsi="Montserrat Medium" w:cs="Montserrat"/>
                <w:color w:val="333333"/>
              </w:rPr>
              <w:t>d’équipe</w:t>
            </w:r>
            <w:proofErr w:type="spellEnd"/>
          </w:p>
          <w:p w14:paraId="26D1000C" w14:textId="3EEE04AC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proofErr w:type="spellStart"/>
            <w:r>
              <w:rPr>
                <w:rFonts w:ascii="Montserrat Medium" w:eastAsia="Montserrat" w:hAnsi="Montserrat Medium" w:cs="Montserrat"/>
                <w:color w:val="333333"/>
              </w:rPr>
              <w:t>Adaptabilité</w:t>
            </w:r>
            <w:proofErr w:type="spellEnd"/>
          </w:p>
          <w:p w14:paraId="3AFB90B2" w14:textId="2F5E45E7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proofErr w:type="spellStart"/>
            <w:r>
              <w:rPr>
                <w:rFonts w:ascii="Montserrat Medium" w:eastAsia="Montserrat" w:hAnsi="Montserrat Medium" w:cs="Montserrat"/>
                <w:color w:val="333333"/>
              </w:rPr>
              <w:t>Ponctuel</w:t>
            </w:r>
            <w:proofErr w:type="spellEnd"/>
          </w:p>
          <w:p w14:paraId="0DC4B50F" w14:textId="77777777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proofErr w:type="spellStart"/>
            <w:r>
              <w:rPr>
                <w:rFonts w:ascii="Montserrat Medium" w:eastAsia="Montserrat" w:hAnsi="Montserrat Medium" w:cs="Montserrat"/>
                <w:color w:val="333333"/>
              </w:rPr>
              <w:t>Curieux</w:t>
            </w:r>
            <w:proofErr w:type="spellEnd"/>
          </w:p>
          <w:p w14:paraId="54A20ED4" w14:textId="10AB533C" w:rsidR="005C6909" w:rsidRP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proofErr w:type="spellStart"/>
            <w:r>
              <w:rPr>
                <w:rFonts w:ascii="Montserrat Medium" w:eastAsia="Montserrat" w:hAnsi="Montserrat Medium" w:cs="Montserrat"/>
                <w:color w:val="333333"/>
              </w:rPr>
              <w:t>Créatif</w:t>
            </w:r>
            <w:proofErr w:type="spellEnd"/>
          </w:p>
        </w:tc>
      </w:tr>
      <w:tr w:rsidR="005C6909" w:rsidRPr="00EC6F02" w14:paraId="2E248154" w14:textId="77777777" w:rsidTr="005C6909">
        <w:trPr>
          <w:gridAfter w:val="2"/>
          <w:wAfter w:w="5254" w:type="dxa"/>
          <w:trHeight w:val="178"/>
        </w:trPr>
        <w:tc>
          <w:tcPr>
            <w:tcW w:w="1524" w:type="dxa"/>
            <w:tcMar>
              <w:left w:w="0" w:type="dxa"/>
            </w:tcMar>
          </w:tcPr>
          <w:p w14:paraId="5BCC3314" w14:textId="69437890" w:rsidR="005C6909" w:rsidRPr="00EC6F02" w:rsidRDefault="005C6909" w:rsidP="005C6909">
            <w:pPr>
              <w:pStyle w:val="divskillSectionfield"/>
              <w:shd w:val="clear" w:color="auto" w:fill="FFFFFF"/>
              <w:tabs>
                <w:tab w:val="left" w:pos="240"/>
              </w:tabs>
              <w:spacing w:before="120" w:line="320" w:lineRule="atLeast"/>
              <w:rPr>
                <w:rFonts w:ascii="Montserrat" w:eastAsia="Montserrat" w:hAnsi="Montserrat" w:cs="Montserrat"/>
                <w:color w:val="333333"/>
              </w:rPr>
            </w:pPr>
          </w:p>
        </w:tc>
        <w:tc>
          <w:tcPr>
            <w:tcW w:w="2653" w:type="dxa"/>
            <w:tcMar>
              <w:left w:w="0" w:type="dxa"/>
            </w:tcMar>
          </w:tcPr>
          <w:p w14:paraId="43D06AE5" w14:textId="1E05553B" w:rsidR="005C6909" w:rsidRPr="00832C8D" w:rsidRDefault="005C6909" w:rsidP="005C6909">
            <w:pPr>
              <w:pStyle w:val="divskillSectionfield"/>
              <w:shd w:val="clear" w:color="auto" w:fill="FFFFFF"/>
              <w:tabs>
                <w:tab w:val="left" w:pos="240"/>
              </w:tabs>
              <w:spacing w:before="120" w:line="320" w:lineRule="atLeast"/>
              <w:rPr>
                <w:rFonts w:ascii="Montserrat Medium" w:eastAsia="Montserrat" w:hAnsi="Montserrat Medium" w:cs="Montserrat"/>
                <w:color w:val="333333"/>
              </w:rPr>
            </w:pPr>
          </w:p>
        </w:tc>
      </w:tr>
    </w:tbl>
    <w:p w14:paraId="33F8999C" w14:textId="77777777" w:rsidR="008847DB" w:rsidRPr="002F6850" w:rsidRDefault="008847DB" w:rsidP="008847DB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120"/>
        <w:rPr>
          <w:rFonts w:ascii="Montserrat" w:eastAsia="Montserrat" w:hAnsi="Montserrat" w:cs="Montserrat"/>
          <w:b/>
          <w:bCs/>
          <w:caps/>
          <w:color w:val="7030A0"/>
          <w:sz w:val="28"/>
          <w:szCs w:val="28"/>
          <w:lang w:val="fr-FR"/>
        </w:rPr>
      </w:pPr>
      <w:r w:rsidRPr="002F6850">
        <w:rPr>
          <w:rFonts w:ascii="Montserrat" w:eastAsia="Montserrat" w:hAnsi="Montserrat" w:cs="Montserrat"/>
          <w:b/>
          <w:bCs/>
          <w:caps/>
          <w:color w:val="7030A0"/>
          <w:sz w:val="28"/>
          <w:szCs w:val="28"/>
          <w:lang w:val="fr-FR"/>
        </w:rPr>
        <w:t>Divers</w:t>
      </w:r>
    </w:p>
    <w:p w14:paraId="5BC1C6E8" w14:textId="3FCD2E79" w:rsidR="008847DB" w:rsidRPr="00EC6F02" w:rsidRDefault="008847DB" w:rsidP="008847DB">
      <w:pPr>
        <w:pStyle w:val="p"/>
        <w:shd w:val="clear" w:color="auto" w:fill="FFFFFF"/>
        <w:spacing w:line="320" w:lineRule="atLeast"/>
        <w:rPr>
          <w:rFonts w:ascii="Montserrat" w:eastAsia="Montserrat" w:hAnsi="Montserrat" w:cs="Montserrat"/>
          <w:color w:val="333333"/>
          <w:sz w:val="22"/>
          <w:szCs w:val="22"/>
          <w:lang w:val="fr-FR"/>
        </w:rPr>
      </w:pPr>
      <w:r w:rsidRPr="00EC6F02">
        <w:rPr>
          <w:rFonts w:ascii="Montserrat" w:eastAsia="Montserrat" w:hAnsi="Montserrat" w:cs="Montserrat"/>
          <w:color w:val="333333"/>
          <w:sz w:val="22"/>
          <w:szCs w:val="22"/>
          <w:lang w:val="fr-FR"/>
        </w:rPr>
        <w:t xml:space="preserve">Lors de mon stage, j'ai dû apprendre à redoubler d'autonomie et de créativité. Issu d'une classe théâtre, je suis à l'aise à l'oral et sais mettre mes auditeurs à l’aise. Le bénévolat dans des petits événements </w:t>
      </w:r>
      <w:r w:rsidR="00303685" w:rsidRPr="00EC6F02">
        <w:rPr>
          <w:rFonts w:ascii="Montserrat" w:eastAsia="Montserrat" w:hAnsi="Montserrat" w:cs="Montserrat"/>
          <w:color w:val="333333"/>
          <w:sz w:val="22"/>
          <w:szCs w:val="22"/>
          <w:lang w:val="fr-FR"/>
        </w:rPr>
        <w:t>m’a</w:t>
      </w:r>
      <w:r w:rsidRPr="00EC6F02">
        <w:rPr>
          <w:rFonts w:ascii="Montserrat" w:eastAsia="Montserrat" w:hAnsi="Montserrat" w:cs="Montserrat"/>
          <w:color w:val="333333"/>
          <w:sz w:val="22"/>
          <w:szCs w:val="22"/>
          <w:lang w:val="fr-FR"/>
        </w:rPr>
        <w:t xml:space="preserve"> poussé à la rencontre de l'autre, ce qui m'a permis de m'adapter à tout type de profil. J'ai également une curiosité et une exigence personnelle qui me pousse toujours à améliorer mon travail. </w:t>
      </w:r>
    </w:p>
    <w:p w14:paraId="3C06D223" w14:textId="76380F68" w:rsidR="003D4665" w:rsidRPr="003D4665" w:rsidRDefault="003D4665" w:rsidP="003D4665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120"/>
        <w:rPr>
          <w:rFonts w:ascii="Montserrat" w:eastAsia="Montserrat" w:hAnsi="Montserrat" w:cs="Montserrat"/>
          <w:b/>
          <w:bCs/>
          <w:i/>
          <w:iCs/>
          <w:caps/>
          <w:color w:val="7030A0"/>
          <w:sz w:val="24"/>
          <w:szCs w:val="24"/>
          <w:lang w:val="fr-FR"/>
        </w:rPr>
      </w:pPr>
      <w:r>
        <w:rPr>
          <w:rFonts w:ascii="Montserrat" w:eastAsia="Montserrat" w:hAnsi="Montserrat" w:cs="Montserrat"/>
          <w:b/>
          <w:bCs/>
          <w:i/>
          <w:iCs/>
          <w:caps/>
          <w:color w:val="7030A0"/>
          <w:sz w:val="24"/>
          <w:szCs w:val="24"/>
          <w:lang w:val="fr-FR"/>
        </w:rPr>
        <w:t>Niveau d’étude</w:t>
      </w:r>
    </w:p>
    <w:p w14:paraId="01267944" w14:textId="447E53D5" w:rsidR="003D4665" w:rsidRPr="003D4665" w:rsidRDefault="00303685" w:rsidP="00303685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80"/>
        <w:rPr>
          <w:rFonts w:ascii="Montserrat" w:eastAsia="Montserrat" w:hAnsi="Montserrat" w:cs="Montserrat"/>
          <w:b/>
          <w:bCs/>
          <w:caps/>
          <w:color w:val="7030A0"/>
          <w:sz w:val="28"/>
          <w:szCs w:val="28"/>
          <w:lang w:val="fr-FR"/>
        </w:rPr>
      </w:pPr>
      <w:r>
        <w:rPr>
          <w:rFonts w:ascii="Montserrat" w:eastAsia="Montserrat" w:hAnsi="Montserrat" w:cs="Montserrat"/>
          <w:color w:val="7030A0"/>
          <w:lang w:val="fr-FR"/>
        </w:rPr>
        <w:t xml:space="preserve">    </w:t>
      </w:r>
      <w:r w:rsidRPr="00303685">
        <w:rPr>
          <w:rFonts w:ascii="Montserrat" w:eastAsia="Montserrat" w:hAnsi="Montserrat" w:cs="Montserrat"/>
          <w:color w:val="7030A0"/>
          <w:lang w:val="fr-FR"/>
        </w:rPr>
        <w:sym w:font="Wingdings" w:char="F0E8"/>
      </w:r>
      <w:r>
        <w:rPr>
          <w:rFonts w:ascii="Montserrat" w:eastAsia="Montserrat" w:hAnsi="Montserrat" w:cs="Montserrat"/>
          <w:color w:val="333333"/>
          <w:lang w:val="fr-FR"/>
        </w:rPr>
        <w:t xml:space="preserve"> 3</w:t>
      </w:r>
      <w:r w:rsidRPr="00303685">
        <w:rPr>
          <w:rFonts w:ascii="Montserrat" w:eastAsia="Montserrat" w:hAnsi="Montserrat" w:cs="Montserrat"/>
          <w:color w:val="333333"/>
          <w:vertAlign w:val="superscript"/>
          <w:lang w:val="fr-FR"/>
        </w:rPr>
        <w:t>ème</w:t>
      </w:r>
      <w:r>
        <w:rPr>
          <w:rFonts w:ascii="Montserrat" w:eastAsia="Montserrat" w:hAnsi="Montserrat" w:cs="Montserrat"/>
          <w:color w:val="333333"/>
          <w:lang w:val="fr-FR"/>
        </w:rPr>
        <w:t xml:space="preserve"> </w:t>
      </w:r>
      <w:r w:rsidR="003D4665">
        <w:rPr>
          <w:rFonts w:ascii="Montserrat" w:eastAsia="Montserrat" w:hAnsi="Montserrat" w:cs="Montserrat"/>
          <w:color w:val="333333"/>
          <w:lang w:val="fr-FR"/>
        </w:rPr>
        <w:t xml:space="preserve"> année de Licence Informatique </w:t>
      </w:r>
      <w:r>
        <w:rPr>
          <w:rFonts w:ascii="Montserrat" w:eastAsia="Montserrat" w:hAnsi="Montserrat" w:cs="Montserrat"/>
          <w:color w:val="333333"/>
          <w:lang w:val="fr-FR"/>
        </w:rPr>
        <w:t xml:space="preserve">   </w:t>
      </w:r>
      <w:r w:rsidR="003D4665">
        <w:rPr>
          <w:rFonts w:ascii="Montserrat" w:eastAsia="Montserrat" w:hAnsi="Montserrat" w:cs="Montserrat"/>
          <w:color w:val="333333"/>
          <w:lang w:val="fr-FR"/>
        </w:rPr>
        <w:t>U</w:t>
      </w:r>
      <w:r w:rsidR="001D1EF9">
        <w:rPr>
          <w:rFonts w:ascii="Montserrat" w:eastAsia="Montserrat" w:hAnsi="Montserrat" w:cs="Montserrat"/>
          <w:color w:val="333333"/>
          <w:lang w:val="fr-FR"/>
        </w:rPr>
        <w:t xml:space="preserve">niversité des </w:t>
      </w:r>
      <w:r w:rsidR="003D4665">
        <w:rPr>
          <w:rFonts w:ascii="Montserrat" w:eastAsia="Montserrat" w:hAnsi="Montserrat" w:cs="Montserrat"/>
          <w:color w:val="333333"/>
          <w:lang w:val="fr-FR"/>
        </w:rPr>
        <w:t>A</w:t>
      </w:r>
      <w:r w:rsidR="001D1EF9">
        <w:rPr>
          <w:rFonts w:ascii="Montserrat" w:eastAsia="Montserrat" w:hAnsi="Montserrat" w:cs="Montserrat"/>
          <w:color w:val="333333"/>
          <w:lang w:val="fr-FR"/>
        </w:rPr>
        <w:t>ntilles</w:t>
      </w:r>
      <w:r>
        <w:rPr>
          <w:rFonts w:ascii="Montserrat" w:eastAsia="Montserrat" w:hAnsi="Montserrat" w:cs="Montserrat"/>
          <w:color w:val="333333"/>
          <w:lang w:val="fr-FR"/>
        </w:rPr>
        <w:t xml:space="preserve"> </w:t>
      </w:r>
      <w:r w:rsidR="00B41864">
        <w:rPr>
          <w:rFonts w:ascii="Montserrat" w:eastAsia="Montserrat" w:hAnsi="Montserrat" w:cs="Montserrat"/>
          <w:color w:val="333333"/>
          <w:lang w:val="fr-FR"/>
        </w:rPr>
        <w:t>d</w:t>
      </w:r>
      <w:r>
        <w:rPr>
          <w:rFonts w:ascii="Montserrat" w:eastAsia="Montserrat" w:hAnsi="Montserrat" w:cs="Montserrat"/>
          <w:color w:val="333333"/>
          <w:lang w:val="fr-FR"/>
        </w:rPr>
        <w:t>e Pointe</w:t>
      </w:r>
      <w:r w:rsidR="00B41864">
        <w:rPr>
          <w:rFonts w:ascii="Montserrat" w:eastAsia="Montserrat" w:hAnsi="Montserrat" w:cs="Montserrat"/>
          <w:color w:val="333333"/>
          <w:lang w:val="fr-FR"/>
        </w:rPr>
        <w:t>-</w:t>
      </w:r>
      <w:r>
        <w:rPr>
          <w:rFonts w:ascii="Montserrat" w:eastAsia="Montserrat" w:hAnsi="Montserrat" w:cs="Montserrat"/>
          <w:color w:val="333333"/>
          <w:lang w:val="fr-FR"/>
        </w:rPr>
        <w:t>à</w:t>
      </w:r>
      <w:r w:rsidR="00B41864">
        <w:rPr>
          <w:rFonts w:ascii="Montserrat" w:eastAsia="Montserrat" w:hAnsi="Montserrat" w:cs="Montserrat"/>
          <w:color w:val="333333"/>
          <w:lang w:val="fr-FR"/>
        </w:rPr>
        <w:t>-</w:t>
      </w:r>
      <w:r>
        <w:rPr>
          <w:rFonts w:ascii="Montserrat" w:eastAsia="Montserrat" w:hAnsi="Montserrat" w:cs="Montserrat"/>
          <w:color w:val="333333"/>
          <w:lang w:val="fr-FR"/>
        </w:rPr>
        <w:t>Pitre</w:t>
      </w:r>
      <w:r w:rsidR="001D1EF9">
        <w:rPr>
          <w:rFonts w:ascii="Montserrat" w:eastAsia="Montserrat" w:hAnsi="Montserrat" w:cs="Montserrat"/>
          <w:color w:val="333333"/>
          <w:lang w:val="fr-FR"/>
        </w:rPr>
        <w:t xml:space="preserve">. </w:t>
      </w:r>
    </w:p>
    <w:p w14:paraId="1B2E291C" w14:textId="5E24D776" w:rsidR="003D4665" w:rsidRPr="00303685" w:rsidRDefault="006470F9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80"/>
        <w:rPr>
          <w:rFonts w:ascii="Montserrat" w:eastAsia="Montserrat" w:hAnsi="Montserrat" w:cs="Montserrat"/>
          <w:b/>
          <w:bCs/>
          <w:caps/>
          <w:color w:val="7030A0"/>
          <w:sz w:val="28"/>
          <w:szCs w:val="28"/>
          <w:lang w:val="fr-FR"/>
        </w:rPr>
      </w:pPr>
      <w:r w:rsidRPr="00303685">
        <w:rPr>
          <w:rFonts w:ascii="Montserrat" w:eastAsia="Montserrat" w:hAnsi="Montserrat" w:cs="Montserrat"/>
          <w:b/>
          <w:bCs/>
          <w:caps/>
          <w:color w:val="7030A0"/>
          <w:sz w:val="28"/>
          <w:szCs w:val="28"/>
          <w:lang w:val="fr-FR"/>
        </w:rPr>
        <w:t>Expérience</w:t>
      </w: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249"/>
        <w:gridCol w:w="1111"/>
      </w:tblGrid>
      <w:tr w:rsidR="0070782F" w:rsidRPr="00EC6F02" w14:paraId="47D2404B" w14:textId="77777777">
        <w:trPr>
          <w:tblCellSpacing w:w="0" w:type="dxa"/>
        </w:trPr>
        <w:tc>
          <w:tcPr>
            <w:tcW w:w="8249" w:type="dxa"/>
            <w:tcMar>
              <w:top w:w="100" w:type="dxa"/>
              <w:left w:w="0" w:type="dxa"/>
              <w:bottom w:w="0" w:type="dxa"/>
              <w:right w:w="700" w:type="dxa"/>
            </w:tcMar>
            <w:hideMark/>
          </w:tcPr>
          <w:p w14:paraId="63184C14" w14:textId="1E9BD9DF" w:rsidR="00145BEF" w:rsidRPr="0023176C" w:rsidRDefault="00145BEF">
            <w:pPr>
              <w:spacing w:line="320" w:lineRule="exact"/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</w:pPr>
            <w:r w:rsidRPr="0023176C">
              <w:rPr>
                <w:rStyle w:val="spanjobtitle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I</w:t>
            </w:r>
            <w:r w:rsidR="00832C8D" w:rsidRPr="0023176C">
              <w:rPr>
                <w:rStyle w:val="spanjobtitle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mmersion</w:t>
            </w:r>
            <w:r w:rsidR="00832C8D" w:rsidRPr="0023176C"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 xml:space="preserve"> </w:t>
            </w:r>
            <w:r w:rsidRPr="0023176C"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en entreprise</w:t>
            </w:r>
          </w:p>
          <w:p w14:paraId="46F57120" w14:textId="1983747B" w:rsidR="0070782F" w:rsidRPr="0023176C" w:rsidRDefault="00832C8D">
            <w:pPr>
              <w:spacing w:line="320" w:lineRule="exact"/>
              <w:rPr>
                <w:rFonts w:ascii="Montserrat" w:eastAsia="Montserrat" w:hAnsi="Montserrat" w:cs="Montserrat"/>
                <w:color w:val="333333"/>
                <w:sz w:val="22"/>
                <w:szCs w:val="22"/>
                <w:lang w:val="fr-FR"/>
              </w:rPr>
            </w:pPr>
            <w:proofErr w:type="spellStart"/>
            <w:r w:rsidRPr="0023176C">
              <w:rPr>
                <w:rStyle w:val="spancompanyname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Agwanet</w:t>
            </w:r>
            <w:proofErr w:type="spellEnd"/>
            <w:r w:rsidRPr="0023176C">
              <w:rPr>
                <w:rStyle w:val="spa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 xml:space="preserve"> | </w:t>
            </w:r>
            <w:r w:rsidRPr="0023176C">
              <w:rPr>
                <w:rStyle w:val="spanjoblocatio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Jarry</w:t>
            </w:r>
            <w:r w:rsidRPr="0023176C">
              <w:rPr>
                <w:rStyle w:val="spa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 xml:space="preserve">, </w:t>
            </w:r>
            <w:r w:rsidRPr="0023176C">
              <w:rPr>
                <w:rStyle w:val="spanjoblocatio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Guadeloupe</w:t>
            </w:r>
            <w:r w:rsidRPr="0023176C">
              <w:rPr>
                <w:rStyle w:val="spa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 xml:space="preserve"> </w:t>
            </w:r>
          </w:p>
        </w:tc>
        <w:tc>
          <w:tcPr>
            <w:tcW w:w="1111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5101A98C" w14:textId="756B905D" w:rsidR="0070782F" w:rsidRPr="00EC6F02" w:rsidRDefault="008847DB">
            <w:pPr>
              <w:spacing w:line="320" w:lineRule="exact"/>
              <w:jc w:val="right"/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</w:rPr>
            </w:pPr>
            <w:r w:rsidRPr="00EC6F02">
              <w:rPr>
                <w:rStyle w:val="datesWrapperspan"/>
                <w:rFonts w:ascii="Montserrat Medium" w:eastAsia="Montserrat Medium" w:hAnsi="Montserrat Medium" w:cs="Montserrat Medium"/>
                <w:color w:val="333333"/>
                <w:sz w:val="22"/>
                <w:szCs w:val="22"/>
              </w:rPr>
              <w:t>Mars</w:t>
            </w:r>
            <w:r w:rsidR="00832C8D" w:rsidRPr="00EC6F02">
              <w:rPr>
                <w:rStyle w:val="datesWrapperspan"/>
                <w:rFonts w:ascii="Montserrat Medium" w:eastAsia="Montserrat Medium" w:hAnsi="Montserrat Medium" w:cs="Montserrat Medium"/>
                <w:color w:val="333333"/>
                <w:sz w:val="22"/>
                <w:szCs w:val="22"/>
              </w:rPr>
              <w:t xml:space="preserve"> 2017</w:t>
            </w:r>
          </w:p>
        </w:tc>
      </w:tr>
    </w:tbl>
    <w:p w14:paraId="67F94E51" w14:textId="4016D108" w:rsidR="0070782F" w:rsidRPr="00EC6F02" w:rsidRDefault="00EC6F02">
      <w:pPr>
        <w:pStyle w:val="p"/>
        <w:shd w:val="clear" w:color="auto" w:fill="FFFFFF"/>
        <w:spacing w:line="320" w:lineRule="atLeast"/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</w:pPr>
      <w:r w:rsidRPr="00EC6F02"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  <w:t xml:space="preserve">J'ai mis à l'épreuve ma patience et ma détermination. </w:t>
      </w:r>
      <w:r w:rsidR="00832C8D" w:rsidRPr="00EC6F02"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  <w:t xml:space="preserve">Lors de ma semaine en entreprise j'ai </w:t>
      </w:r>
      <w:r w:rsidR="008847DB" w:rsidRPr="00EC6F02"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  <w:t>pu :</w:t>
      </w:r>
    </w:p>
    <w:p w14:paraId="623E67CB" w14:textId="77777777" w:rsidR="0070782F" w:rsidRPr="00EC6F02" w:rsidRDefault="0070782F">
      <w:pPr>
        <w:pStyle w:val="p"/>
        <w:shd w:val="clear" w:color="auto" w:fill="FFFFFF"/>
        <w:spacing w:line="320" w:lineRule="atLeast"/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</w:pPr>
    </w:p>
    <w:p w14:paraId="0F20C5F1" w14:textId="6C393ABD" w:rsidR="0070782F" w:rsidRPr="00EC6F02" w:rsidRDefault="00832C8D" w:rsidP="00303685">
      <w:pPr>
        <w:pStyle w:val="divdocumentsinglecolumnli"/>
        <w:numPr>
          <w:ilvl w:val="0"/>
          <w:numId w:val="8"/>
        </w:numPr>
        <w:pBdr>
          <w:left w:val="none" w:sz="0" w:space="1" w:color="auto"/>
        </w:pBdr>
        <w:shd w:val="clear" w:color="auto" w:fill="FFFFFF"/>
        <w:spacing w:after="60" w:line="320" w:lineRule="atLeast"/>
        <w:ind w:left="420" w:hanging="223"/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</w:pPr>
      <w:r w:rsidRPr="00EC6F02"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  <w:t>Avoir un apprentissage développement web (HTML5 ET CSS3)</w:t>
      </w:r>
    </w:p>
    <w:p w14:paraId="6B5D2877" w14:textId="2A5A37CE" w:rsidR="0070782F" w:rsidRPr="00EC6F02" w:rsidRDefault="00832C8D" w:rsidP="00303685">
      <w:pPr>
        <w:pStyle w:val="divdocumentsinglecolumnli"/>
        <w:numPr>
          <w:ilvl w:val="0"/>
          <w:numId w:val="8"/>
        </w:numPr>
        <w:pBdr>
          <w:left w:val="none" w:sz="0" w:space="1" w:color="auto"/>
        </w:pBdr>
        <w:shd w:val="clear" w:color="auto" w:fill="FFFFFF"/>
        <w:spacing w:after="60" w:line="320" w:lineRule="atLeast"/>
        <w:ind w:left="420" w:hanging="223"/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</w:pPr>
      <w:r w:rsidRPr="00EC6F02"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  <w:t>Faire la création de mon site web</w:t>
      </w:r>
    </w:p>
    <w:tbl>
      <w:tblPr>
        <w:tblStyle w:val="divdocumentspandatesTable"/>
        <w:tblpPr w:leftFromText="141" w:rightFromText="141" w:vertAnchor="text" w:horzAnchor="margin" w:tblpY="919"/>
        <w:tblW w:w="10065" w:type="dxa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655"/>
        <w:gridCol w:w="2410"/>
      </w:tblGrid>
      <w:tr w:rsidR="008A41A8" w:rsidRPr="00880B25" w14:paraId="49F3C8EB" w14:textId="77777777" w:rsidTr="00EC6F02">
        <w:trPr>
          <w:trHeight w:val="2027"/>
          <w:tblCellSpacing w:w="0" w:type="dxa"/>
        </w:trPr>
        <w:tc>
          <w:tcPr>
            <w:tcW w:w="7655" w:type="dxa"/>
            <w:tcMar>
              <w:top w:w="100" w:type="dxa"/>
              <w:left w:w="0" w:type="dxa"/>
              <w:bottom w:w="0" w:type="dxa"/>
              <w:right w:w="700" w:type="dxa"/>
            </w:tcMar>
            <w:hideMark/>
          </w:tcPr>
          <w:p w14:paraId="570F8856" w14:textId="77777777" w:rsidR="008A41A8" w:rsidRPr="00EC6F02" w:rsidRDefault="008A41A8" w:rsidP="008A41A8">
            <w:pPr>
              <w:pStyle w:val="spanParagraph"/>
              <w:spacing w:line="320" w:lineRule="exact"/>
              <w:ind w:right="700"/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</w:pPr>
            <w:r w:rsidRPr="00EC6F02">
              <w:rPr>
                <w:rStyle w:val="spandegree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lastRenderedPageBreak/>
              <w:t>BREVET des collèges / Second degré</w:t>
            </w:r>
            <w:r w:rsidRPr="00EC6F02"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 xml:space="preserve"> / 2017</w:t>
            </w:r>
          </w:p>
          <w:p w14:paraId="09EE3E56" w14:textId="45D1D245" w:rsidR="008A41A8" w:rsidRPr="00EC6F02" w:rsidRDefault="005C6909" w:rsidP="008A41A8">
            <w:pPr>
              <w:pStyle w:val="spanParagraph"/>
              <w:spacing w:line="320" w:lineRule="exact"/>
              <w:ind w:right="700"/>
              <w:rPr>
                <w:rStyle w:val="spa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</w:pPr>
            <w:r>
              <w:rPr>
                <w:rFonts w:ascii="Montserrat Medium" w:eastAsia="Montserrat Medium" w:hAnsi="Montserrat Medium" w:cs="Montserrat Medium"/>
                <w:noProof/>
                <w:color w:val="333333"/>
                <w:sz w:val="22"/>
                <w:szCs w:val="2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B832675" wp14:editId="4CE9F110">
                      <wp:simplePos x="0" y="0"/>
                      <wp:positionH relativeFrom="column">
                        <wp:posOffset>4601845</wp:posOffset>
                      </wp:positionH>
                      <wp:positionV relativeFrom="paragraph">
                        <wp:posOffset>247015</wp:posOffset>
                      </wp:positionV>
                      <wp:extent cx="2228215" cy="1247775"/>
                      <wp:effectExtent l="1270" t="0" r="0" b="4445"/>
                      <wp:wrapNone/>
                      <wp:docPr id="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28215" cy="1247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Style w:val="divdocumentdivSECTIONCNTC"/>
                                    <w:tblW w:w="3064" w:type="dxa"/>
                                    <w:tblCellSpacing w:w="0" w:type="dxa"/>
                                    <w:shd w:val="clear" w:color="auto" w:fill="FFFFFF"/>
                                    <w:tblCellMar>
                                      <w:left w:w="0" w:type="dxa"/>
                                      <w:bottom w:w="160" w:type="dxa"/>
                                      <w:right w:w="0" w:type="dxa"/>
                                    </w:tblCellMar>
                                    <w:tblLook w:val="05E0" w:firstRow="1" w:lastRow="1" w:firstColumn="1" w:lastColumn="1" w:noHBand="0" w:noVBand="1"/>
                                  </w:tblPr>
                                  <w:tblGrid>
                                    <w:gridCol w:w="3064"/>
                                  </w:tblGrid>
                                  <w:tr w:rsidR="00EC6F02" w:rsidRPr="00EC6F02" w14:paraId="361B6B31" w14:textId="77777777" w:rsidTr="00EC6F02">
                                    <w:trPr>
                                      <w:tblCellSpacing w:w="0" w:type="dxa"/>
                                    </w:trPr>
                                    <w:tc>
                                      <w:tcPr>
                                        <w:tcW w:w="0" w:type="auto"/>
                                        <w:tcMar>
                                          <w:top w:w="0" w:type="dxa"/>
                                          <w:left w:w="0" w:type="dxa"/>
                                          <w:bottom w:w="0" w:type="dxa"/>
                                          <w:right w:w="0" w:type="dxa"/>
                                        </w:tcMar>
                                        <w:vAlign w:val="bottom"/>
                                        <w:hideMark/>
                                      </w:tcPr>
                                      <w:p w14:paraId="166B10A2" w14:textId="508B32EA" w:rsidR="00EC6F02" w:rsidRPr="002F6850" w:rsidRDefault="00EC6F02" w:rsidP="00EC6F02">
                                        <w:pPr>
                                          <w:rPr>
                                            <w:rFonts w:ascii="Montserrat Medium" w:hAnsi="Montserrat Medium"/>
                                            <w:b/>
                                            <w:bCs/>
                                            <w:color w:val="7030A0"/>
                                          </w:rPr>
                                        </w:pPr>
                                        <w:r w:rsidRPr="002F6850">
                                          <w:rPr>
                                            <w:rFonts w:ascii="Montserrat Medium" w:hAnsi="Montserrat Medium"/>
                                            <w:b/>
                                            <w:bCs/>
                                            <w:color w:val="7030A0"/>
                                          </w:rPr>
                                          <w:t>Contact</w:t>
                                        </w:r>
                                      </w:p>
                                      <w:p w14:paraId="02A2AEE0" w14:textId="63A55822" w:rsidR="00EC6F02" w:rsidRPr="00EC6F02" w:rsidRDefault="00EC6F02" w:rsidP="00EC6F02">
                                        <w:pPr>
                                          <w:pStyle w:val="divaddress"/>
                                          <w:spacing w:line="320" w:lineRule="atLeast"/>
                                          <w:rPr>
                                            <w:rStyle w:val="divdocumentdivparagraphCharacter"/>
                                            <w:rFonts w:ascii="Montserrat" w:eastAsia="Montserrat" w:hAnsi="Montserrat" w:cs="Montserrat"/>
                                            <w:color w:val="333333"/>
                                            <w:sz w:val="22"/>
                                            <w:szCs w:val="22"/>
                                            <w:lang w:val="fr-FR"/>
                                          </w:rPr>
                                        </w:pPr>
                                        <w:r w:rsidRPr="00EC6F02">
                                          <w:rPr>
                                            <w:rStyle w:val="span"/>
                                            <w:rFonts w:ascii="Montserrat" w:eastAsia="Montserrat" w:hAnsi="Montserrat" w:cs="Montserrat"/>
                                            <w:color w:val="333333"/>
                                            <w:sz w:val="22"/>
                                            <w:szCs w:val="22"/>
                                            <w:lang w:val="fr-FR"/>
                                          </w:rPr>
                                          <w:t>0690.05.06.55, mathys971i22@gmail.com</w:t>
                                        </w:r>
                                      </w:p>
                                    </w:tc>
                                  </w:tr>
                                </w:tbl>
                                <w:p w14:paraId="4FA3F45F" w14:textId="5E9957C0" w:rsidR="008A41A8" w:rsidRPr="00EC6F02" w:rsidRDefault="008A41A8">
                                  <w:pPr>
                                    <w:rPr>
                                      <w:sz w:val="22"/>
                                      <w:szCs w:val="22"/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83267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362.35pt;margin-top:19.45pt;width:175.45pt;height:9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" stroked="f">
                      <v:textbox>
                        <w:txbxContent>
                          <w:tbl>
                            <w:tblPr>
                              <w:tblStyle w:val="divdocumentdivSECTIONCNTC"/>
                              <w:tblW w:w="3064" w:type="dxa"/>
                              <w:tblCellSpacing w:w="0" w:type="dxa"/>
                              <w:shd w:val="clear" w:color="auto" w:fill="FFFFFF"/>
                              <w:tblCellMar>
                                <w:left w:w="0" w:type="dxa"/>
                                <w:bottom w:w="16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3064"/>
                            </w:tblGrid>
                            <w:tr w:rsidR="00EC6F02" w:rsidRPr="00EC6F02" w14:paraId="361B6B31" w14:textId="77777777" w:rsidTr="00EC6F02">
                              <w:trPr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  <w:vAlign w:val="bottom"/>
                                  <w:hideMark/>
                                </w:tcPr>
                                <w:p w14:paraId="166B10A2" w14:textId="508B32EA" w:rsidR="00EC6F02" w:rsidRPr="002F6850" w:rsidRDefault="00EC6F02" w:rsidP="00EC6F02">
                                  <w:pPr>
                                    <w:rPr>
                                      <w:rFonts w:ascii="Montserrat Medium" w:hAnsi="Montserrat Medium"/>
                                      <w:b/>
                                      <w:bCs/>
                                      <w:color w:val="7030A0"/>
                                    </w:rPr>
                                  </w:pPr>
                                  <w:r w:rsidRPr="002F6850">
                                    <w:rPr>
                                      <w:rFonts w:ascii="Montserrat Medium" w:hAnsi="Montserrat Medium"/>
                                      <w:b/>
                                      <w:bCs/>
                                      <w:color w:val="7030A0"/>
                                    </w:rPr>
                                    <w:t>Contact</w:t>
                                  </w:r>
                                </w:p>
                                <w:p w14:paraId="02A2AEE0" w14:textId="63A55822" w:rsidR="00EC6F02" w:rsidRPr="00EC6F02" w:rsidRDefault="00EC6F02" w:rsidP="00EC6F02">
                                  <w:pPr>
                                    <w:pStyle w:val="divaddress"/>
                                    <w:spacing w:line="320" w:lineRule="atLeast"/>
                                    <w:rPr>
                                      <w:rStyle w:val="divdocumentdivparagraphCharacter"/>
                                      <w:rFonts w:ascii="Montserrat" w:eastAsia="Montserrat" w:hAnsi="Montserrat" w:cs="Montserrat"/>
                                      <w:color w:val="333333"/>
                                      <w:sz w:val="22"/>
                                      <w:szCs w:val="22"/>
                                      <w:lang w:val="fr-FR"/>
                                    </w:rPr>
                                  </w:pPr>
                                  <w:r w:rsidRPr="00EC6F02">
                                    <w:rPr>
                                      <w:rStyle w:val="span"/>
                                      <w:rFonts w:ascii="Montserrat" w:eastAsia="Montserrat" w:hAnsi="Montserrat" w:cs="Montserrat"/>
                                      <w:color w:val="333333"/>
                                      <w:sz w:val="22"/>
                                      <w:szCs w:val="22"/>
                                      <w:lang w:val="fr-FR"/>
                                    </w:rPr>
                                    <w:t>0690.05.06.55, mathys971i22@gmail.com</w:t>
                                  </w:r>
                                </w:p>
                              </w:tc>
                            </w:tr>
                          </w:tbl>
                          <w:p w14:paraId="4FA3F45F" w14:textId="5E9957C0" w:rsidR="008A41A8" w:rsidRPr="00EC6F02" w:rsidRDefault="008A41A8">
                            <w:pPr>
                              <w:rPr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A41A8" w:rsidRPr="00EC6F02">
              <w:rPr>
                <w:rStyle w:val="spa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 xml:space="preserve">Collège Maurice </w:t>
            </w:r>
            <w:proofErr w:type="spellStart"/>
            <w:r w:rsidR="008A41A8" w:rsidRPr="00EC6F02">
              <w:rPr>
                <w:rStyle w:val="spa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Satineau</w:t>
            </w:r>
            <w:proofErr w:type="spellEnd"/>
            <w:r w:rsidR="008A41A8" w:rsidRPr="00EC6F02">
              <w:rPr>
                <w:rStyle w:val="spa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, Baie-Mahault, Guadeloupe</w:t>
            </w:r>
          </w:p>
          <w:p w14:paraId="13DA1CB9" w14:textId="5DD59121" w:rsidR="008A41A8" w:rsidRPr="00EC6F02" w:rsidRDefault="008A41A8" w:rsidP="008A41A8">
            <w:pPr>
              <w:pStyle w:val="spanParagraph"/>
              <w:spacing w:line="320" w:lineRule="exact"/>
              <w:ind w:right="700"/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</w:pPr>
          </w:p>
          <w:p w14:paraId="318C9084" w14:textId="667486CA" w:rsidR="008A41A8" w:rsidRPr="00EC6F02" w:rsidRDefault="008A41A8" w:rsidP="008A41A8">
            <w:pPr>
              <w:pStyle w:val="spanParagraph"/>
              <w:spacing w:line="320" w:lineRule="exact"/>
              <w:ind w:right="700"/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</w:pPr>
            <w:r w:rsidRPr="00EC6F02">
              <w:rPr>
                <w:rStyle w:val="spandegree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Baccalauréat STI2D / Second degré</w:t>
            </w:r>
            <w:r w:rsidRPr="00EC6F02"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 xml:space="preserve"> / 2020</w:t>
            </w:r>
          </w:p>
          <w:p w14:paraId="7890F157" w14:textId="77777777" w:rsidR="008A41A8" w:rsidRPr="00EC6F02" w:rsidRDefault="008A41A8" w:rsidP="008A41A8">
            <w:pPr>
              <w:pStyle w:val="spanParagraph"/>
              <w:spacing w:line="320" w:lineRule="exact"/>
              <w:ind w:right="700"/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</w:pPr>
            <w:r w:rsidRPr="00EC6F02">
              <w:rPr>
                <w:rStyle w:val="spa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 xml:space="preserve">LPO Charles </w:t>
            </w:r>
            <w:proofErr w:type="spellStart"/>
            <w:r w:rsidRPr="00EC6F02">
              <w:rPr>
                <w:rStyle w:val="spa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Coeffin</w:t>
            </w:r>
            <w:proofErr w:type="spellEnd"/>
            <w:r w:rsidRPr="00EC6F02">
              <w:rPr>
                <w:rStyle w:val="spa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, Baie-Mahault, Guadeloupe</w:t>
            </w:r>
            <w:r w:rsidRPr="00EC6F02"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 xml:space="preserve"> </w:t>
            </w:r>
          </w:p>
        </w:tc>
        <w:tc>
          <w:tcPr>
            <w:tcW w:w="241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6B878B31" w14:textId="77777777" w:rsidR="008A41A8" w:rsidRPr="008847DB" w:rsidRDefault="008A41A8" w:rsidP="008A41A8">
            <w:pPr>
              <w:pStyle w:val="p"/>
              <w:shd w:val="clear" w:color="auto" w:fill="FFFFFF"/>
              <w:spacing w:line="320" w:lineRule="atLeast"/>
              <w:rPr>
                <w:rStyle w:val="datesWrapper"/>
                <w:rFonts w:ascii="Montserrat Medium" w:eastAsia="Montserrat Medium" w:hAnsi="Montserrat Medium" w:cs="Montserrat Medium"/>
                <w:color w:val="333333"/>
                <w:sz w:val="18"/>
                <w:szCs w:val="18"/>
                <w:lang w:val="fr-FR"/>
              </w:rPr>
            </w:pPr>
          </w:p>
        </w:tc>
      </w:tr>
    </w:tbl>
    <w:p w14:paraId="6FE65710" w14:textId="579E3007" w:rsidR="0070782F" w:rsidRPr="00CF7D4E" w:rsidRDefault="005C6909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80"/>
        <w:rPr>
          <w:rFonts w:ascii="Montserrat" w:eastAsia="Montserrat" w:hAnsi="Montserrat" w:cs="Montserrat"/>
          <w:b/>
          <w:bCs/>
          <w:caps/>
          <w:color w:val="7030A0"/>
          <w:sz w:val="28"/>
          <w:szCs w:val="28"/>
        </w:rPr>
      </w:pPr>
      <w:r>
        <w:rPr>
          <w:noProof/>
          <w:color w:val="7030A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DFE60B" wp14:editId="54BC51E2">
                <wp:simplePos x="0" y="0"/>
                <wp:positionH relativeFrom="column">
                  <wp:posOffset>4581525</wp:posOffset>
                </wp:positionH>
                <wp:positionV relativeFrom="paragraph">
                  <wp:posOffset>213995</wp:posOffset>
                </wp:positionV>
                <wp:extent cx="1739900" cy="902335"/>
                <wp:effectExtent l="0" t="0" r="3175" b="4445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9900" cy="902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1ECA8" w14:textId="2F455444" w:rsidR="008A41A8" w:rsidRPr="002F6850" w:rsidRDefault="008A41A8">
                            <w:pPr>
                              <w:rPr>
                                <w:rFonts w:ascii="Montserrat Medium" w:hAnsi="Montserrat Medium"/>
                                <w:b/>
                                <w:bCs/>
                                <w:color w:val="7030A0"/>
                                <w:lang w:val="fr-FR"/>
                              </w:rPr>
                            </w:pPr>
                            <w:r w:rsidRPr="002F6850">
                              <w:rPr>
                                <w:rFonts w:ascii="Montserrat Medium" w:hAnsi="Montserrat Medium"/>
                                <w:b/>
                                <w:bCs/>
                                <w:color w:val="7030A0"/>
                                <w:lang w:val="fr-FR"/>
                              </w:rPr>
                              <w:t>LANGUES</w:t>
                            </w:r>
                          </w:p>
                          <w:p w14:paraId="11BE74EB" w14:textId="52123604" w:rsidR="008A41A8" w:rsidRDefault="0003690B">
                            <w:pPr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03690B"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>Anglais :</w:t>
                            </w:r>
                            <w:r w:rsidR="008A41A8" w:rsidRPr="0003690B"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 Niveau B1</w:t>
                            </w:r>
                          </w:p>
                          <w:p w14:paraId="1FAF2646" w14:textId="4F3FDC27" w:rsidR="004A03B1" w:rsidRPr="0003690B" w:rsidRDefault="004A03B1">
                            <w:pPr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>Espagnol : Niveau C1</w:t>
                            </w:r>
                          </w:p>
                          <w:p w14:paraId="7ADD9637" w14:textId="09DB60E0" w:rsidR="008A41A8" w:rsidRPr="00832C8D" w:rsidRDefault="0003690B">
                            <w:pPr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03690B"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>Japonais :</w:t>
                            </w:r>
                            <w:r w:rsidR="008A41A8" w:rsidRPr="0003690B"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 Nveau C2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FE60B" id="Zone de texte 2" o:spid="_x0000_s1027" type="#_x0000_t202" style="position:absolute;margin-left:360.75pt;margin-top:16.85pt;width:137pt;height:71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" stroked="f">
                <v:textbox>
                  <w:txbxContent>
                    <w:p w14:paraId="69E1ECA8" w14:textId="2F455444" w:rsidR="008A41A8" w:rsidRPr="002F6850" w:rsidRDefault="008A41A8">
                      <w:pPr>
                        <w:rPr>
                          <w:rFonts w:ascii="Montserrat Medium" w:hAnsi="Montserrat Medium"/>
                          <w:b/>
                          <w:bCs/>
                          <w:color w:val="7030A0"/>
                          <w:lang w:val="fr-FR"/>
                        </w:rPr>
                      </w:pPr>
                      <w:r w:rsidRPr="002F6850">
                        <w:rPr>
                          <w:rFonts w:ascii="Montserrat Medium" w:hAnsi="Montserrat Medium"/>
                          <w:b/>
                          <w:bCs/>
                          <w:color w:val="7030A0"/>
                          <w:lang w:val="fr-FR"/>
                        </w:rPr>
                        <w:t>LANGUES</w:t>
                      </w:r>
                    </w:p>
                    <w:p w14:paraId="11BE74EB" w14:textId="52123604" w:rsidR="008A41A8" w:rsidRDefault="0003690B">
                      <w:pPr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</w:pPr>
                      <w:r w:rsidRPr="0003690B"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>Anglais :</w:t>
                      </w:r>
                      <w:r w:rsidR="008A41A8" w:rsidRPr="0003690B"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 Niveau B1</w:t>
                      </w:r>
                    </w:p>
                    <w:p w14:paraId="1FAF2646" w14:textId="4F3FDC27" w:rsidR="004A03B1" w:rsidRPr="0003690B" w:rsidRDefault="004A03B1">
                      <w:pPr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>Espagnol : Niveau C1</w:t>
                      </w:r>
                    </w:p>
                    <w:p w14:paraId="7ADD9637" w14:textId="09DB60E0" w:rsidR="008A41A8" w:rsidRPr="00832C8D" w:rsidRDefault="0003690B">
                      <w:pPr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</w:pPr>
                      <w:r w:rsidRPr="0003690B"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>Japonais :</w:t>
                      </w:r>
                      <w:r w:rsidR="008A41A8" w:rsidRPr="0003690B"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 Nveau C2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47DB" w:rsidRPr="00CF7D4E">
        <w:rPr>
          <w:rFonts w:ascii="Montserrat" w:eastAsia="Montserrat" w:hAnsi="Montserrat" w:cs="Montserrat"/>
          <w:b/>
          <w:bCs/>
          <w:caps/>
          <w:color w:val="7030A0"/>
          <w:sz w:val="28"/>
          <w:szCs w:val="28"/>
        </w:rPr>
        <w:t>Diplôme</w:t>
      </w:r>
      <w:r w:rsidR="006B13FA">
        <w:rPr>
          <w:rFonts w:ascii="Montserrat" w:eastAsia="Montserrat" w:hAnsi="Montserrat" w:cs="Montserrat"/>
          <w:b/>
          <w:bCs/>
          <w:caps/>
          <w:color w:val="7030A0"/>
          <w:sz w:val="28"/>
          <w:szCs w:val="28"/>
        </w:rPr>
        <w:t>S OBTENUS</w:t>
      </w:r>
    </w:p>
    <w:p w14:paraId="47902AB3" w14:textId="77777777" w:rsidR="0070782F" w:rsidRDefault="0070782F">
      <w:pPr>
        <w:rPr>
          <w:vanish/>
        </w:rPr>
      </w:pPr>
    </w:p>
    <w:sectPr w:rsidR="0070782F">
      <w:pgSz w:w="12240" w:h="15840"/>
      <w:pgMar w:top="560" w:right="1440" w:bottom="5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Calibri"/>
    <w:charset w:val="00"/>
    <w:family w:val="auto"/>
    <w:pitch w:val="variable"/>
    <w:sig w:usb0="00000003" w:usb1="00000000" w:usb2="00000000" w:usb3="00000000" w:csb0="00000001" w:csb1="00000000"/>
    <w:embedRegular r:id="rId1" w:fontKey="{82B5D0B4-33CC-46D1-8DF7-404BA76E2F31}"/>
    <w:embedBold r:id="rId2" w:fontKey="{DD437A84-A57E-4962-A38B-82792CB0D495}"/>
    <w:embedBoldItalic r:id="rId3" w:fontKey="{C223AAB7-E7AA-4A28-8AA1-89304047177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D71C3579-6107-4CBE-BDCD-4D9D37983A6E}"/>
  </w:font>
  <w:font w:name="Montserrat Medium">
    <w:altName w:val="Calibri"/>
    <w:charset w:val="00"/>
    <w:family w:val="auto"/>
    <w:pitch w:val="variable"/>
    <w:sig w:usb0="00000003" w:usb1="00000000" w:usb2="00000000" w:usb3="00000000" w:csb0="00000001" w:csb1="00000000"/>
    <w:embedRegular r:id="rId5" w:fontKey="{FD9A6D01-1C55-4B95-8443-5894366D7C0F}"/>
    <w:embedBold r:id="rId6" w:fontKey="{E5F0009A-4784-47C5-AC72-02BA8F1B8AB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AABC84C4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CC3A56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D264F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2207A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97667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4042E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7C4D5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7D6E1C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3C8A5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54838FA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B6C1A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B3081F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18E2C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D505F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FECE75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642FF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2B8B6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BE0B8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44C4F98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F41A4C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8A8FF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EF0FF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52036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206C5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CE80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85296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F4CD97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756A162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A8BA90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83C4B3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7F625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A961C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FD0B7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BAA68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96682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4CAE2A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8FFC27CE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4FC249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D22E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046D0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36A16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8FA8A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CD4A32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434770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EEC75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8B8E2C0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7D7689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6D6AF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6D80F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0E1B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D54CD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0BC16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5C50B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B867F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080AEB7E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F5207A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F16EB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E4C10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47A0F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9E7D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F09BF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67823E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340AF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8D684B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5A5A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D88965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CAAA9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7F013A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E404C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DBE745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4FA546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0FA97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596402747">
    <w:abstractNumId w:val="0"/>
  </w:num>
  <w:num w:numId="2" w16cid:durableId="1578828174">
    <w:abstractNumId w:val="1"/>
  </w:num>
  <w:num w:numId="3" w16cid:durableId="1182084150">
    <w:abstractNumId w:val="2"/>
  </w:num>
  <w:num w:numId="4" w16cid:durableId="496533303">
    <w:abstractNumId w:val="3"/>
  </w:num>
  <w:num w:numId="5" w16cid:durableId="1384057904">
    <w:abstractNumId w:val="4"/>
  </w:num>
  <w:num w:numId="6" w16cid:durableId="816847390">
    <w:abstractNumId w:val="5"/>
  </w:num>
  <w:num w:numId="7" w16cid:durableId="678432594">
    <w:abstractNumId w:val="6"/>
  </w:num>
  <w:num w:numId="8" w16cid:durableId="15043914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82F"/>
    <w:rsid w:val="0003690B"/>
    <w:rsid w:val="00071A2E"/>
    <w:rsid w:val="00145BEF"/>
    <w:rsid w:val="001D1EF9"/>
    <w:rsid w:val="0023176C"/>
    <w:rsid w:val="002F6850"/>
    <w:rsid w:val="00303685"/>
    <w:rsid w:val="00364B95"/>
    <w:rsid w:val="003D4665"/>
    <w:rsid w:val="004A03B1"/>
    <w:rsid w:val="005379C5"/>
    <w:rsid w:val="0056410C"/>
    <w:rsid w:val="005C6909"/>
    <w:rsid w:val="006470F9"/>
    <w:rsid w:val="00654FFF"/>
    <w:rsid w:val="006B13FA"/>
    <w:rsid w:val="0070782F"/>
    <w:rsid w:val="0072516E"/>
    <w:rsid w:val="00832C8D"/>
    <w:rsid w:val="00880B25"/>
    <w:rsid w:val="008847DB"/>
    <w:rsid w:val="008A41A8"/>
    <w:rsid w:val="00A80C3B"/>
    <w:rsid w:val="00B41864"/>
    <w:rsid w:val="00CF7D4E"/>
    <w:rsid w:val="00EC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1697C"/>
  <w15:docId w15:val="{F718C1A9-5185-431A-AE6F-89BAE0F64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Titre2">
    <w:name w:val="heading 2"/>
    <w:basedOn w:val="Normal"/>
    <w:next w:val="Normal"/>
    <w:link w:val="Titre2C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Titre3">
    <w:name w:val="heading 3"/>
    <w:basedOn w:val="Normal"/>
    <w:next w:val="Normal"/>
    <w:link w:val="Titre3C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Titre4">
    <w:name w:val="heading 4"/>
    <w:basedOn w:val="Normal"/>
    <w:next w:val="Normal"/>
    <w:link w:val="Titre4C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Titre5">
    <w:name w:val="heading 5"/>
    <w:basedOn w:val="Normal"/>
    <w:next w:val="Normal"/>
    <w:link w:val="Titre5C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Titre6">
    <w:name w:val="heading 6"/>
    <w:basedOn w:val="Normal"/>
    <w:next w:val="Normal"/>
    <w:link w:val="Titre6C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Titre5Car">
    <w:name w:val="Titre 5 Car"/>
    <w:basedOn w:val="Policepardfaut"/>
    <w:link w:val="Titre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Titre6Car">
    <w:name w:val="Titre 6 Car"/>
    <w:basedOn w:val="Policepardfaut"/>
    <w:link w:val="Titre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color w:val="333333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character" w:customStyle="1" w:styleId="divdocumentdivnameLogo">
    <w:name w:val="div_document_div_nameLogo"/>
    <w:basedOn w:val="Policepardfaut"/>
  </w:style>
  <w:style w:type="character" w:customStyle="1" w:styleId="divname">
    <w:name w:val="div_name"/>
    <w:basedOn w:val="div"/>
    <w:rPr>
      <w:rFonts w:ascii="Montserrat" w:eastAsia="Montserrat" w:hAnsi="Montserrat" w:cs="Montserrat"/>
      <w:b/>
      <w:bCs/>
      <w:caps/>
      <w:sz w:val="50"/>
      <w:szCs w:val="50"/>
      <w:bdr w:val="none" w:sz="0" w:space="0" w:color="auto"/>
      <w:vertAlign w:val="baseline"/>
    </w:rPr>
  </w:style>
  <w:style w:type="character" w:customStyle="1" w:styleId="div">
    <w:name w:val="div"/>
    <w:basedOn w:val="Policepardfaut"/>
    <w:rPr>
      <w:sz w:val="24"/>
      <w:szCs w:val="24"/>
      <w:bdr w:val="none" w:sz="0" w:space="0" w:color="auto"/>
      <w:vertAlign w:val="baseline"/>
    </w:rPr>
  </w:style>
  <w:style w:type="paragraph" w:customStyle="1" w:styleId="divnamespanfield">
    <w:name w:val="div_name_span_field"/>
    <w:basedOn w:val="Normal"/>
  </w:style>
  <w:style w:type="character" w:customStyle="1" w:styleId="divnamespanfieldCharacter">
    <w:name w:val="div_name_span_field Character"/>
    <w:basedOn w:val="Policepardfaut"/>
  </w:style>
  <w:style w:type="table" w:customStyle="1" w:styleId="divdocumentdivparagraph">
    <w:name w:val="div_document_div_paragraph"/>
    <w:basedOn w:val="TableauNormal"/>
    <w:tblPr/>
  </w:style>
  <w:style w:type="character" w:customStyle="1" w:styleId="divdocumentdivparagraphCharacter">
    <w:name w:val="div_document_div_paragraph Character"/>
    <w:basedOn w:val="Policepardfaut"/>
  </w:style>
  <w:style w:type="paragraph" w:customStyle="1" w:styleId="divaddress">
    <w:name w:val="div_address"/>
    <w:basedOn w:val="divParagraph"/>
  </w:style>
  <w:style w:type="paragraph" w:customStyle="1" w:styleId="divParagraph">
    <w:name w:val="div Paragraph"/>
    <w:basedOn w:val="Normal"/>
  </w:style>
  <w:style w:type="character" w:customStyle="1" w:styleId="span">
    <w:name w:val="span"/>
    <w:basedOn w:val="Policepardfaut"/>
    <w:rPr>
      <w:sz w:val="24"/>
      <w:szCs w:val="24"/>
      <w:bdr w:val="none" w:sz="0" w:space="0" w:color="auto"/>
      <w:vertAlign w:val="baseline"/>
    </w:rPr>
  </w:style>
  <w:style w:type="character" w:customStyle="1" w:styleId="divaddressCharacter">
    <w:name w:val="div_address Character"/>
    <w:basedOn w:val="div"/>
    <w:rPr>
      <w:sz w:val="24"/>
      <w:szCs w:val="24"/>
      <w:bdr w:val="none" w:sz="0" w:space="0" w:color="auto"/>
      <w:vertAlign w:val="baseline"/>
    </w:rPr>
  </w:style>
  <w:style w:type="table" w:customStyle="1" w:styleId="divdocumentdivSECTIONCNTC">
    <w:name w:val="div_document_div_SECTION_CNTC"/>
    <w:basedOn w:val="TableauNormal"/>
    <w:tblPr/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  <w:pPr>
      <w:pBdr>
        <w:top w:val="none" w:sz="0" w:space="6" w:color="auto"/>
      </w:pBdr>
    </w:pPr>
    <w:rPr>
      <w:rFonts w:ascii="Montserrat" w:eastAsia="Montserrat" w:hAnsi="Montserrat" w:cs="Montserrat"/>
      <w:b/>
      <w:bCs/>
    </w:rPr>
  </w:style>
  <w:style w:type="paragraph" w:customStyle="1" w:styleId="divdocumentdivsectiontitle">
    <w:name w:val="div_document_div_sectiontitle"/>
    <w:basedOn w:val="Normal"/>
    <w:pPr>
      <w:spacing w:line="500" w:lineRule="atLeast"/>
    </w:pPr>
    <w:rPr>
      <w:color w:val="2F527B"/>
      <w:sz w:val="22"/>
      <w:szCs w:val="22"/>
    </w:rPr>
  </w:style>
  <w:style w:type="paragraph" w:customStyle="1" w:styleId="divdocumentdivparagraphParagraph">
    <w:name w:val="div_document_div_paragraph Paragraph"/>
    <w:basedOn w:val="Normal"/>
  </w:style>
  <w:style w:type="paragraph" w:customStyle="1" w:styleId="divdocumentsinglecolumn">
    <w:name w:val="div_document_singlecolumn"/>
    <w:basedOn w:val="Normal"/>
    <w:rPr>
      <w:rFonts w:ascii="Montserrat" w:eastAsia="Montserrat" w:hAnsi="Montserrat" w:cs="Montserrat"/>
    </w:rPr>
  </w:style>
  <w:style w:type="paragraph" w:customStyle="1" w:styleId="p">
    <w:name w:val="p"/>
    <w:basedOn w:val="Normal"/>
  </w:style>
  <w:style w:type="paragraph" w:customStyle="1" w:styleId="divdocumentdivskillSection">
    <w:name w:val="div_document_div_skillSection"/>
    <w:basedOn w:val="Normal"/>
  </w:style>
  <w:style w:type="paragraph" w:customStyle="1" w:styleId="divdocumentdivskillSectionparagraphfirstparagraph">
    <w:name w:val="div_document_div_skillSection_paragraph_firstparagraph"/>
    <w:basedOn w:val="Normal"/>
  </w:style>
  <w:style w:type="paragraph" w:customStyle="1" w:styleId="divskillSectionfield">
    <w:name w:val="div_skillSection_field"/>
    <w:basedOn w:val="Normal"/>
  </w:style>
  <w:style w:type="character" w:customStyle="1" w:styleId="divskillSectionfieldCharacter">
    <w:name w:val="div_skillSection_field Character"/>
    <w:basedOn w:val="Policepardfaut"/>
  </w:style>
  <w:style w:type="paragraph" w:customStyle="1" w:styleId="divdocumentdivskillSectionparagraph">
    <w:name w:val="div_document_div_skillSection_paragraph"/>
    <w:basedOn w:val="Normal"/>
  </w:style>
  <w:style w:type="paragraph" w:customStyle="1" w:styleId="divdocumentdivskillSectionparagraphnth-child3n5">
    <w:name w:val="div_document_div_skillSection_paragraph_nth-child(3n+5)"/>
    <w:basedOn w:val="Normal"/>
  </w:style>
  <w:style w:type="character" w:customStyle="1" w:styleId="divdocumentspantitleWrapper">
    <w:name w:val="div_document_span_titleWrapper"/>
    <w:basedOn w:val="Policepardfaut"/>
  </w:style>
  <w:style w:type="character" w:customStyle="1" w:styleId="spanjobtitle">
    <w:name w:val="span_jobtitl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joblocation">
    <w:name w:val="span_joblocation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Policepardfaut"/>
  </w:style>
  <w:style w:type="character" w:customStyle="1" w:styleId="datesWrapperspan">
    <w:name w:val="datesWrapper_span"/>
    <w:basedOn w:val="Policepardfaut"/>
  </w:style>
  <w:style w:type="table" w:customStyle="1" w:styleId="divdocumentspandatesTable">
    <w:name w:val="div_document_span_datesTable"/>
    <w:basedOn w:val="TableauNormal"/>
    <w:tblPr/>
  </w:style>
  <w:style w:type="paragraph" w:customStyle="1" w:styleId="divdocumentsinglecolumnli">
    <w:name w:val="div_document_singlecolumn_li"/>
    <w:basedOn w:val="Normal"/>
  </w:style>
  <w:style w:type="paragraph" w:customStyle="1" w:styleId="divdocumentdivlesstopmarginPARAGRAPHEDUC">
    <w:name w:val="div_document_div_lesstopmargin_PARAGRAPH_EDUC"/>
    <w:basedOn w:val="Normal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datesWrapperParagraph">
    <w:name w:val="datesWrapper Paragraph"/>
    <w:basedOn w:val="Normal"/>
    <w:pPr>
      <w:jc w:val="right"/>
    </w:pPr>
  </w:style>
  <w:style w:type="paragraph" w:customStyle="1" w:styleId="divdocumentspaneducDesc">
    <w:name w:val="div_document_span_educDesc"/>
    <w:basedOn w:val="Normal"/>
  </w:style>
  <w:style w:type="paragraph" w:styleId="Textedebulles">
    <w:name w:val="Balloon Text"/>
    <w:basedOn w:val="Normal"/>
    <w:link w:val="TextedebullesCar"/>
    <w:uiPriority w:val="99"/>
    <w:semiHidden/>
    <w:unhideWhenUsed/>
    <w:rsid w:val="006B13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13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180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IBOMathys</vt:lpstr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IBOMathys</dc:title>
  <dc:creator>Mathys IBO</dc:creator>
  <cp:lastModifiedBy>Mathys IBO</cp:lastModifiedBy>
  <cp:revision>3</cp:revision>
  <cp:lastPrinted>2022-06-13T15:52:00Z</cp:lastPrinted>
  <dcterms:created xsi:type="dcterms:W3CDTF">2022-08-01T22:29:00Z</dcterms:created>
  <dcterms:modified xsi:type="dcterms:W3CDTF">2022-08-02T14:42:00Z</dcterms:modified>
</cp:coreProperties>
</file>